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9F1" w:rsidRPr="008919F1" w:rsidRDefault="008919F1" w:rsidP="008919F1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  <w:lang w:bidi="th-TH"/>
        </w:rPr>
      </w:pPr>
      <w:r w:rsidRPr="00F104FD">
        <w:rPr>
          <w:rFonts w:ascii="TH Sarabun New" w:hAnsi="TH Sarabun New" w:cs="TH Sarabun New"/>
          <w:b/>
          <w:bCs/>
          <w:sz w:val="40"/>
          <w:szCs w:val="40"/>
          <w:cs/>
          <w:lang w:bidi="th-TH"/>
        </w:rPr>
        <w:t>รายการอุปกรณ์ที่ใช้</w:t>
      </w:r>
      <w:r w:rsidR="00361D5F">
        <w:rPr>
          <w:rFonts w:ascii="TH Sarabun New" w:hAnsi="TH Sarabun New" w:cs="TH Sarabun New" w:hint="cs"/>
          <w:b/>
          <w:bCs/>
          <w:sz w:val="40"/>
          <w:szCs w:val="40"/>
          <w:cs/>
          <w:lang w:bidi="th-TH"/>
        </w:rPr>
        <w:t>ทำต้นแบบเครื่องควบคุมปั้มน้ำและวาว์ลอัตโนมัติ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3684"/>
        <w:gridCol w:w="847"/>
        <w:gridCol w:w="742"/>
        <w:gridCol w:w="2857"/>
        <w:gridCol w:w="3201"/>
        <w:gridCol w:w="1893"/>
      </w:tblGrid>
      <w:tr w:rsidR="00B60A11" w:rsidTr="00361D5F">
        <w:tc>
          <w:tcPr>
            <w:tcW w:w="724" w:type="dxa"/>
            <w:shd w:val="clear" w:color="auto" w:fill="B5B5B5" w:themeFill="background2" w:themeFillShade="BF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ลำดับ</w:t>
            </w:r>
          </w:p>
        </w:tc>
        <w:tc>
          <w:tcPr>
            <w:tcW w:w="3684" w:type="dxa"/>
            <w:shd w:val="clear" w:color="auto" w:fill="B5B5B5" w:themeFill="background2" w:themeFillShade="BF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รายการ</w:t>
            </w:r>
          </w:p>
        </w:tc>
        <w:tc>
          <w:tcPr>
            <w:tcW w:w="847" w:type="dxa"/>
            <w:shd w:val="clear" w:color="auto" w:fill="B5B5B5" w:themeFill="background2" w:themeFillShade="BF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</w:p>
        </w:tc>
        <w:tc>
          <w:tcPr>
            <w:tcW w:w="742" w:type="dxa"/>
            <w:shd w:val="clear" w:color="auto" w:fill="B5B5B5" w:themeFill="background2" w:themeFillShade="BF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หน่วย</w:t>
            </w:r>
          </w:p>
        </w:tc>
        <w:tc>
          <w:tcPr>
            <w:tcW w:w="2857" w:type="dxa"/>
            <w:shd w:val="clear" w:color="auto" w:fill="B5B5B5" w:themeFill="background2" w:themeFillShade="BF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ภาพประกอบ</w:t>
            </w:r>
          </w:p>
        </w:tc>
        <w:tc>
          <w:tcPr>
            <w:tcW w:w="3201" w:type="dxa"/>
            <w:shd w:val="clear" w:color="auto" w:fill="B5B5B5" w:themeFill="background2" w:themeFillShade="BF"/>
          </w:tcPr>
          <w:p w:rsidR="00361D5F" w:rsidRPr="002722D4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2722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แหล่งซื้อ</w:t>
            </w:r>
          </w:p>
        </w:tc>
        <w:tc>
          <w:tcPr>
            <w:tcW w:w="1893" w:type="dxa"/>
            <w:shd w:val="clear" w:color="auto" w:fill="B5B5B5" w:themeFill="background2" w:themeFillShade="BF"/>
          </w:tcPr>
          <w:p w:rsidR="00361D5F" w:rsidRPr="002722D4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2722D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ราคาโดยประมาณ</w:t>
            </w:r>
          </w:p>
        </w:tc>
      </w:tr>
      <w:tr w:rsidR="0090014E" w:rsidTr="00361D5F">
        <w:tc>
          <w:tcPr>
            <w:tcW w:w="724" w:type="dxa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3684" w:type="dxa"/>
          </w:tcPr>
          <w:p w:rsidR="00361D5F" w:rsidRDefault="00361D5F" w:rsidP="00197F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NodeMCU LUA V</w:t>
            </w:r>
            <w:r w:rsidR="002722D4"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</w:rPr>
              <w:t>2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 xml:space="preserve"> </w:t>
            </w:r>
            <w:r w:rsidR="002722D4"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WiFi ESP</w:t>
            </w:r>
            <w:r w:rsidRPr="00D52CD1"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  <w:t>8266</w:t>
            </w:r>
          </w:p>
        </w:tc>
        <w:tc>
          <w:tcPr>
            <w:tcW w:w="847" w:type="dxa"/>
          </w:tcPr>
          <w:p w:rsidR="00361D5F" w:rsidRDefault="00361D5F" w:rsidP="00197F67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361D5F" w:rsidRDefault="00361D5F" w:rsidP="00197F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17E37851" wp14:editId="0C8B6D42">
                  <wp:extent cx="1219200" cy="914400"/>
                  <wp:effectExtent l="0" t="0" r="0" b="0"/>
                  <wp:docPr id="5" name="Picture 5" descr="Image result for NodeMCU LUA V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NodeMCU LUA V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361D5F" w:rsidRPr="002722D4" w:rsidRDefault="002722D4" w:rsidP="00197F67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361D5F" w:rsidRPr="002722D4" w:rsidRDefault="002722D4" w:rsidP="00197F67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280</w:t>
            </w:r>
          </w:p>
        </w:tc>
      </w:tr>
      <w:tr w:rsidR="0090014E" w:rsidTr="00361D5F">
        <w:tc>
          <w:tcPr>
            <w:tcW w:w="724" w:type="dxa"/>
          </w:tcPr>
          <w:p w:rsidR="00361D5F" w:rsidRDefault="00361D5F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2</w:t>
            </w:r>
          </w:p>
        </w:tc>
        <w:tc>
          <w:tcPr>
            <w:tcW w:w="3684" w:type="dxa"/>
          </w:tcPr>
          <w:p w:rsidR="00361D5F" w:rsidRDefault="002722D4" w:rsidP="008919F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722D4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 Channel Relay (10A) with Optocoupler Module</w:t>
            </w:r>
          </w:p>
        </w:tc>
        <w:tc>
          <w:tcPr>
            <w:tcW w:w="847" w:type="dxa"/>
          </w:tcPr>
          <w:p w:rsidR="00361D5F" w:rsidRDefault="00361D5F" w:rsidP="008919F1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361D5F" w:rsidRDefault="00361D5F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361D5F" w:rsidRDefault="002722D4" w:rsidP="008919F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30407054" wp14:editId="5F823459">
                  <wp:extent cx="1378357" cy="914400"/>
                  <wp:effectExtent l="0" t="0" r="0" b="0"/>
                  <wp:docPr id="1" name="Picture 1" descr="4 Channel Relay (10A) with Optocouple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4 Channel Relay (10A) with Optocouple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357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361D5F" w:rsidRPr="002722D4" w:rsidRDefault="002722D4" w:rsidP="008919F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 w:rsidRPr="002722D4"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Robo Circuit</w:t>
            </w:r>
          </w:p>
        </w:tc>
        <w:tc>
          <w:tcPr>
            <w:tcW w:w="1893" w:type="dxa"/>
          </w:tcPr>
          <w:p w:rsidR="00361D5F" w:rsidRPr="002722D4" w:rsidRDefault="002722D4" w:rsidP="008919F1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 w:rsidRPr="002722D4"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200</w:t>
            </w:r>
          </w:p>
        </w:tc>
      </w:tr>
      <w:tr w:rsidR="0090014E" w:rsidTr="00361D5F">
        <w:tc>
          <w:tcPr>
            <w:tcW w:w="724" w:type="dxa"/>
          </w:tcPr>
          <w:p w:rsidR="002722D4" w:rsidRDefault="002722D4" w:rsidP="002722D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3</w:t>
            </w:r>
          </w:p>
        </w:tc>
        <w:tc>
          <w:tcPr>
            <w:tcW w:w="3684" w:type="dxa"/>
          </w:tcPr>
          <w:p w:rsidR="002722D4" w:rsidRDefault="002722D4" w:rsidP="002722D4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D63B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 Channel Relay (10A) with Optocoupler Module</w:t>
            </w:r>
          </w:p>
        </w:tc>
        <w:tc>
          <w:tcPr>
            <w:tcW w:w="847" w:type="dxa"/>
          </w:tcPr>
          <w:p w:rsidR="002722D4" w:rsidRDefault="002722D4" w:rsidP="002722D4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2722D4" w:rsidRDefault="002722D4" w:rsidP="002722D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2722D4" w:rsidRDefault="002722D4" w:rsidP="002722D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11856213" wp14:editId="45103CB5">
                  <wp:extent cx="1062989" cy="91440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89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2722D4" w:rsidRPr="002722D4" w:rsidRDefault="002722D4" w:rsidP="002722D4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 w:rsidRPr="002722D4"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Robo Circuit</w:t>
            </w:r>
          </w:p>
        </w:tc>
        <w:tc>
          <w:tcPr>
            <w:tcW w:w="1893" w:type="dxa"/>
          </w:tcPr>
          <w:p w:rsidR="002722D4" w:rsidRPr="002722D4" w:rsidRDefault="002722D4" w:rsidP="002722D4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60</w:t>
            </w:r>
          </w:p>
        </w:tc>
      </w:tr>
      <w:tr w:rsidR="0090014E" w:rsidTr="00361D5F">
        <w:tc>
          <w:tcPr>
            <w:tcW w:w="724" w:type="dxa"/>
          </w:tcPr>
          <w:p w:rsidR="00DA7070" w:rsidRDefault="00DA7070" w:rsidP="00DA70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4</w:t>
            </w:r>
          </w:p>
        </w:tc>
        <w:tc>
          <w:tcPr>
            <w:tcW w:w="3684" w:type="dxa"/>
          </w:tcPr>
          <w:p w:rsidR="00DA7070" w:rsidRPr="005141C2" w:rsidRDefault="00DA7070" w:rsidP="00DA707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DA707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1602 LCD (Yellow Screen) 16x2 LCD with backlight of the LCD screen </w:t>
            </w:r>
            <w:r w:rsidRPr="00DA70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พร้อม</w:t>
            </w:r>
            <w:r w:rsidRPr="00DA707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DA707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I2C Interface</w:t>
            </w:r>
          </w:p>
        </w:tc>
        <w:tc>
          <w:tcPr>
            <w:tcW w:w="847" w:type="dxa"/>
          </w:tcPr>
          <w:p w:rsidR="00DA7070" w:rsidRDefault="00DA7070" w:rsidP="00DA7070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DA7070" w:rsidRDefault="00DA7070" w:rsidP="00DA70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DA7070" w:rsidRDefault="00DA7070" w:rsidP="00DA707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27C9EF43" wp14:editId="25FD6844">
                  <wp:extent cx="1372265" cy="914400"/>
                  <wp:effectExtent l="0" t="0" r="0" b="0"/>
                  <wp:docPr id="3" name="Picture 3" descr="1602 LCD (Yellow Screen) 16x2 LCD with backlight of the LCD screen พร้อม I2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602 LCD (Yellow Screen) 16x2 LCD with backlight of the LCD screen พร้อม I2C Interf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6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DA7070" w:rsidRPr="002722D4" w:rsidRDefault="0049280D" w:rsidP="00DA7070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DA7070" w:rsidRPr="002722D4" w:rsidRDefault="0049280D" w:rsidP="00DA7070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165</w:t>
            </w:r>
          </w:p>
        </w:tc>
      </w:tr>
      <w:tr w:rsidR="0090014E" w:rsidTr="00361D5F">
        <w:tc>
          <w:tcPr>
            <w:tcW w:w="724" w:type="dxa"/>
          </w:tcPr>
          <w:p w:rsidR="0049280D" w:rsidRDefault="0049280D" w:rsidP="004928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lastRenderedPageBreak/>
              <w:t>5</w:t>
            </w:r>
          </w:p>
        </w:tc>
        <w:tc>
          <w:tcPr>
            <w:tcW w:w="3684" w:type="dxa"/>
          </w:tcPr>
          <w:p w:rsidR="0049280D" w:rsidRDefault="0049280D" w:rsidP="0049280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Switching Power Supply 220V to 5V 4800mA HICUBE </w:t>
            </w:r>
            <w:r w:rsidRPr="0049280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แปลงไฟ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220v </w:t>
            </w:r>
            <w:r w:rsidRPr="0049280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เป็น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5v </w:t>
            </w:r>
            <w:r w:rsidRPr="0049280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กระแส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49280D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4.8A</w:t>
            </w:r>
          </w:p>
        </w:tc>
        <w:tc>
          <w:tcPr>
            <w:tcW w:w="847" w:type="dxa"/>
          </w:tcPr>
          <w:p w:rsidR="0049280D" w:rsidRDefault="0049280D" w:rsidP="0049280D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49280D" w:rsidRDefault="0049280D" w:rsidP="004928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49280D" w:rsidRDefault="004F035B" w:rsidP="0049280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51852A86" wp14:editId="1D085A5A">
                  <wp:extent cx="914400" cy="914400"/>
                  <wp:effectExtent l="0" t="0" r="0" b="0"/>
                  <wp:docPr id="2" name="Picture 2" descr="Switching Power Supply 220V to 5V 4800mA HICUBE แปลงไฟ 220v เป็น 5v กระแส 4.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witching Power Supply 220V to 5V 4800mA HICUBE แปลงไฟ 220v เป็น 5v กระแส 4.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49280D" w:rsidRPr="002722D4" w:rsidRDefault="004F035B" w:rsidP="0049280D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49280D" w:rsidRPr="002722D4" w:rsidRDefault="004F035B" w:rsidP="0049280D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250</w:t>
            </w:r>
          </w:p>
        </w:tc>
      </w:tr>
      <w:tr w:rsidR="0090014E" w:rsidTr="00361D5F">
        <w:tc>
          <w:tcPr>
            <w:tcW w:w="724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6</w:t>
            </w:r>
          </w:p>
        </w:tc>
        <w:tc>
          <w:tcPr>
            <w:tcW w:w="3684" w:type="dxa"/>
          </w:tcPr>
          <w:p w:rsidR="0090014E" w:rsidRDefault="0090014E" w:rsidP="0090014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แผ่นปริ๊นอเนกประสงค์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Prototype PCB Board 2x8 cm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สีเขียว</w:t>
            </w:r>
          </w:p>
        </w:tc>
        <w:tc>
          <w:tcPr>
            <w:tcW w:w="847" w:type="dxa"/>
          </w:tcPr>
          <w:p w:rsidR="0090014E" w:rsidRDefault="0090014E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แผ่น</w:t>
            </w:r>
          </w:p>
        </w:tc>
        <w:tc>
          <w:tcPr>
            <w:tcW w:w="2857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6DD39085" wp14:editId="07D1F1DA">
                  <wp:extent cx="914400" cy="914400"/>
                  <wp:effectExtent l="0" t="0" r="0" b="0"/>
                  <wp:docPr id="6" name="Picture 6" descr="แผ่นปริ๊นอเนกประสงค์ Prototype PCB Board 2x8 cm สีเขีย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แผ่นปริ๊นอเนกประสงค์ Prototype PCB Board 2x8 cm สีเขีย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15</w:t>
            </w:r>
          </w:p>
        </w:tc>
      </w:tr>
      <w:tr w:rsidR="00B60A11" w:rsidTr="00361D5F">
        <w:tc>
          <w:tcPr>
            <w:tcW w:w="724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7</w:t>
            </w:r>
          </w:p>
        </w:tc>
        <w:tc>
          <w:tcPr>
            <w:tcW w:w="3684" w:type="dxa"/>
          </w:tcPr>
          <w:p w:rsidR="0090014E" w:rsidRDefault="0090014E" w:rsidP="0090014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แผ่นปริ๊น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PCB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อเนกประสงค์แบบ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2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หน้าอย่างดี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สีเขียว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ขนาด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6x8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เซนติเมตร</w:t>
            </w:r>
          </w:p>
        </w:tc>
        <w:tc>
          <w:tcPr>
            <w:tcW w:w="847" w:type="dxa"/>
          </w:tcPr>
          <w:p w:rsidR="0090014E" w:rsidRDefault="0090014E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</w:rPr>
              <w:t>1</w:t>
            </w:r>
          </w:p>
        </w:tc>
        <w:tc>
          <w:tcPr>
            <w:tcW w:w="742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แผ่น</w:t>
            </w:r>
          </w:p>
        </w:tc>
        <w:tc>
          <w:tcPr>
            <w:tcW w:w="2857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35DC3DCF" wp14:editId="5EC47FA7">
                  <wp:extent cx="1150325" cy="914400"/>
                  <wp:effectExtent l="0" t="0" r="0" b="0"/>
                  <wp:docPr id="7" name="Picture 7" descr="แผ่นปริ๊น PCB อเนกประสงค์แบบ 2 หน้าอย่างดี สีเขียว ขนาด 6x8 เซนติเมต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แผ่นปริ๊น PCB อเนกประสงค์แบบ 2 หน้าอย่างดี สีเขียว ขนาด 6x8 เซนติเมต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03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25</w:t>
            </w:r>
          </w:p>
        </w:tc>
      </w:tr>
      <w:tr w:rsidR="00B60A11" w:rsidTr="00361D5F">
        <w:tc>
          <w:tcPr>
            <w:tcW w:w="724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8</w:t>
            </w:r>
          </w:p>
        </w:tc>
        <w:tc>
          <w:tcPr>
            <w:tcW w:w="3684" w:type="dxa"/>
          </w:tcPr>
          <w:p w:rsidR="0090014E" w:rsidRDefault="0090014E" w:rsidP="0090014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LED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ขนาด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5mm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สีแดง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5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ดวง</w:t>
            </w:r>
          </w:p>
        </w:tc>
        <w:tc>
          <w:tcPr>
            <w:tcW w:w="847" w:type="dxa"/>
          </w:tcPr>
          <w:p w:rsidR="0090014E" w:rsidRPr="00750538" w:rsidRDefault="0075084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79CC1D3D" wp14:editId="4DB51570">
                  <wp:extent cx="600031" cy="914400"/>
                  <wp:effectExtent l="0" t="0" r="0" b="0"/>
                  <wp:docPr id="8" name="Picture 8" descr="LED ขนาด 5mm สีแดง จำนวน 5 ดว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ED ขนาด 5mm สีแดง จำนวน 5 ดว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3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10</w:t>
            </w:r>
          </w:p>
        </w:tc>
      </w:tr>
      <w:tr w:rsidR="00B60A11" w:rsidTr="00361D5F">
        <w:tc>
          <w:tcPr>
            <w:tcW w:w="724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9</w:t>
            </w:r>
          </w:p>
        </w:tc>
        <w:tc>
          <w:tcPr>
            <w:tcW w:w="3684" w:type="dxa"/>
          </w:tcPr>
          <w:p w:rsidR="0090014E" w:rsidRDefault="0090014E" w:rsidP="0090014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LED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ขนาด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5mm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สีน้ำเงิน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5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ดวง</w:t>
            </w:r>
          </w:p>
        </w:tc>
        <w:tc>
          <w:tcPr>
            <w:tcW w:w="847" w:type="dxa"/>
          </w:tcPr>
          <w:p w:rsidR="0090014E" w:rsidRPr="00750538" w:rsidRDefault="0090014E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7B7EF6C3" wp14:editId="50CDA008">
                  <wp:extent cx="600031" cy="914400"/>
                  <wp:effectExtent l="0" t="0" r="0" b="0"/>
                  <wp:docPr id="9" name="Picture 9" descr="LED ขนาด 5mm สีแดง จำนวน 5 ดวง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ED ขนาด 5mm สีแดง จำนวน 5 ดวง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3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10</w:t>
            </w:r>
          </w:p>
        </w:tc>
      </w:tr>
      <w:tr w:rsidR="00B60A11" w:rsidTr="00361D5F">
        <w:tc>
          <w:tcPr>
            <w:tcW w:w="724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lastRenderedPageBreak/>
              <w:t>10</w:t>
            </w:r>
          </w:p>
        </w:tc>
        <w:tc>
          <w:tcPr>
            <w:tcW w:w="3684" w:type="dxa"/>
          </w:tcPr>
          <w:p w:rsidR="0090014E" w:rsidRDefault="0090014E" w:rsidP="0090014E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ตัวต้านทาน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330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โอห์ม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1/4W Metal film 1%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90014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10 </w:t>
            </w:r>
            <w:r w:rsidRPr="0090014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ชิ้น</w:t>
            </w:r>
          </w:p>
        </w:tc>
        <w:tc>
          <w:tcPr>
            <w:tcW w:w="847" w:type="dxa"/>
          </w:tcPr>
          <w:p w:rsidR="0090014E" w:rsidRPr="00750538" w:rsidRDefault="0075084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90014E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0E127217" wp14:editId="2B62429E">
                  <wp:extent cx="1528245" cy="914400"/>
                  <wp:effectExtent l="0" t="0" r="0" b="0"/>
                  <wp:docPr id="10" name="Picture 10" descr="ตัวต้านทาน 330 โอห์ม 1/4W Metal film 1% จำนวน 10 ชิ้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ตัวต้านทาน 330 โอห์ม 1/4W Metal film 1% จำนวน 10 ชิ้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24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90014E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5</w:t>
            </w:r>
          </w:p>
        </w:tc>
      </w:tr>
      <w:tr w:rsidR="0090014E" w:rsidTr="00361D5F">
        <w:tc>
          <w:tcPr>
            <w:tcW w:w="724" w:type="dxa"/>
          </w:tcPr>
          <w:p w:rsidR="0090014E" w:rsidRDefault="00461B8D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11</w:t>
            </w:r>
          </w:p>
        </w:tc>
        <w:tc>
          <w:tcPr>
            <w:tcW w:w="3684" w:type="dxa"/>
          </w:tcPr>
          <w:p w:rsidR="0090014E" w:rsidRPr="0090014E" w:rsidRDefault="00461B8D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2.54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 xml:space="preserve">mm 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1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>X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8 8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 xml:space="preserve">Pin Gold-plated Single Row Straight Female Pin Header </w:t>
            </w:r>
            <w:r w:rsidRPr="00461B8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จำนวน</w:t>
            </w:r>
            <w:r w:rsidRPr="00461B8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5 </w:t>
            </w:r>
            <w:r w:rsidRPr="00461B8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ชิ้น</w:t>
            </w:r>
          </w:p>
        </w:tc>
        <w:tc>
          <w:tcPr>
            <w:tcW w:w="847" w:type="dxa"/>
          </w:tcPr>
          <w:p w:rsidR="0090014E" w:rsidRPr="00750538" w:rsidRDefault="0075084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0B76C8B6" wp14:editId="2BD52FB0">
                  <wp:extent cx="1015002" cy="914400"/>
                  <wp:effectExtent l="0" t="0" r="0" b="0"/>
                  <wp:docPr id="13" name="Picture 13" descr="2.54mm 1X8 8Pin Gold-plated Single Row Straight Female Pin Header จำนวน 5 ชิ้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.54mm 1X8 8Pin Gold-plated Single Row Straight Female Pin Header จำนวน 5 ชิ้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002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20</w:t>
            </w:r>
          </w:p>
        </w:tc>
      </w:tr>
      <w:tr w:rsidR="0090014E" w:rsidTr="00361D5F">
        <w:tc>
          <w:tcPr>
            <w:tcW w:w="724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12</w:t>
            </w:r>
          </w:p>
        </w:tc>
        <w:tc>
          <w:tcPr>
            <w:tcW w:w="3684" w:type="dxa"/>
          </w:tcPr>
          <w:p w:rsidR="0090014E" w:rsidRPr="0090014E" w:rsidRDefault="00750841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ก้างปลา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40 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Pin 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2.54 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mm Pin Header Single Row Pin Male Header</w:t>
            </w:r>
          </w:p>
        </w:tc>
        <w:tc>
          <w:tcPr>
            <w:tcW w:w="847" w:type="dxa"/>
          </w:tcPr>
          <w:p w:rsidR="0090014E" w:rsidRPr="00750538" w:rsidRDefault="0075084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65ED958A" wp14:editId="53A096DC">
                  <wp:extent cx="1238669" cy="914400"/>
                  <wp:effectExtent l="0" t="0" r="0" b="0"/>
                  <wp:docPr id="14" name="Picture 14" descr="ก้างปลา 40 Pin 2.54 mm Pin Header Single Row Pin Male Hea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ก้างปลา 40 Pin 2.54 mm Pin Header Single Row Pin Male Hea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669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5</w:t>
            </w:r>
          </w:p>
        </w:tc>
      </w:tr>
      <w:tr w:rsidR="0090014E" w:rsidTr="00361D5F">
        <w:tc>
          <w:tcPr>
            <w:tcW w:w="724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13</w:t>
            </w:r>
          </w:p>
        </w:tc>
        <w:tc>
          <w:tcPr>
            <w:tcW w:w="3684" w:type="dxa"/>
          </w:tcPr>
          <w:p w:rsidR="0090014E" w:rsidRPr="0090014E" w:rsidRDefault="00750841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สายไฟจัมเปอร์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ขั้ว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เมีย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-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เมีย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สายแพ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ยาว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20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cm </w:t>
            </w:r>
            <w:r w:rsidRPr="0075084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40 </w:t>
            </w:r>
            <w:r w:rsidRPr="00750841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เส้น</w:t>
            </w:r>
          </w:p>
        </w:tc>
        <w:tc>
          <w:tcPr>
            <w:tcW w:w="847" w:type="dxa"/>
          </w:tcPr>
          <w:p w:rsidR="0090014E" w:rsidRPr="00750538" w:rsidRDefault="0075084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90014E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56886A95" wp14:editId="262D4290">
                  <wp:extent cx="1188977" cy="914400"/>
                  <wp:effectExtent l="0" t="0" r="0" b="0"/>
                  <wp:docPr id="15" name="Picture 15" descr="สายไฟจัมเปอร์ ขั้ว เมีย-เมีย สายแพ ยาว 20cm 40 เส้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จัมเปอร์ ขั้ว เมีย-เมีย สายแพ ยาว 20cm 40 เส้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977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Arduinoall</w:t>
            </w:r>
          </w:p>
        </w:tc>
        <w:tc>
          <w:tcPr>
            <w:tcW w:w="1893" w:type="dxa"/>
          </w:tcPr>
          <w:p w:rsidR="0090014E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60</w:t>
            </w:r>
          </w:p>
        </w:tc>
      </w:tr>
      <w:tr w:rsidR="00750841" w:rsidTr="00361D5F">
        <w:tc>
          <w:tcPr>
            <w:tcW w:w="724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>14</w:t>
            </w:r>
          </w:p>
        </w:tc>
        <w:tc>
          <w:tcPr>
            <w:tcW w:w="3684" w:type="dxa"/>
          </w:tcPr>
          <w:p w:rsidR="00750841" w:rsidRPr="0090014E" w:rsidRDefault="002A59BB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 w:rsidRPr="002A59BB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หม้อแปลง</w:t>
            </w:r>
            <w:r w:rsidRPr="002A59B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 xml:space="preserve"> </w:t>
            </w:r>
            <w:r w:rsidRPr="002A59BB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3A 220V / 0 - 24V</w:t>
            </w:r>
          </w:p>
        </w:tc>
        <w:tc>
          <w:tcPr>
            <w:tcW w:w="847" w:type="dxa"/>
          </w:tcPr>
          <w:p w:rsidR="00750841" w:rsidRPr="00750538" w:rsidRDefault="00B60A11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742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ชุด</w:t>
            </w:r>
          </w:p>
        </w:tc>
        <w:tc>
          <w:tcPr>
            <w:tcW w:w="2857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3F1F92D0" wp14:editId="13F9F9CC">
                  <wp:extent cx="1214590" cy="914400"/>
                  <wp:effectExtent l="0" t="0" r="5080" b="0"/>
                  <wp:docPr id="16" name="Picture 16" descr="http://www.semi-shop.com/shopping/imageproduct/21/tram_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emi-shop.com/shopping/imageproduct/21/tram_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9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750841" w:rsidRPr="002722D4" w:rsidRDefault="00B60A11" w:rsidP="0090014E">
            <w:pPr>
              <w:jc w:val="center"/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นัฐพงษ์</w:t>
            </w:r>
          </w:p>
        </w:tc>
        <w:tc>
          <w:tcPr>
            <w:tcW w:w="1893" w:type="dxa"/>
          </w:tcPr>
          <w:p w:rsidR="00750841" w:rsidRPr="002722D4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300</w:t>
            </w:r>
          </w:p>
        </w:tc>
      </w:tr>
      <w:tr w:rsidR="00750841" w:rsidTr="00361D5F">
        <w:tc>
          <w:tcPr>
            <w:tcW w:w="724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lastRenderedPageBreak/>
              <w:t>15</w:t>
            </w:r>
          </w:p>
        </w:tc>
        <w:tc>
          <w:tcPr>
            <w:tcW w:w="3684" w:type="dxa"/>
          </w:tcPr>
          <w:p w:rsidR="00750841" w:rsidRPr="00B60A11" w:rsidRDefault="00B60A11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เทอร์มินัลบล็อกต่อสาย 15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 xml:space="preserve">A 12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ขั้ว</w:t>
            </w:r>
          </w:p>
        </w:tc>
        <w:tc>
          <w:tcPr>
            <w:tcW w:w="847" w:type="dxa"/>
          </w:tcPr>
          <w:p w:rsidR="00750841" w:rsidRPr="00750538" w:rsidRDefault="00B60A11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อัน</w:t>
            </w:r>
          </w:p>
        </w:tc>
        <w:tc>
          <w:tcPr>
            <w:tcW w:w="2857" w:type="dxa"/>
          </w:tcPr>
          <w:p w:rsidR="00750841" w:rsidRDefault="00B60A1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0C574106" wp14:editId="1130D72B">
                  <wp:extent cx="762478" cy="9144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47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750841" w:rsidRPr="002722D4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ร้านขายอุปกรณ์ไฟฟ้าทั่วไป</w:t>
            </w:r>
          </w:p>
        </w:tc>
        <w:tc>
          <w:tcPr>
            <w:tcW w:w="1893" w:type="dxa"/>
          </w:tcPr>
          <w:p w:rsidR="00750841" w:rsidRPr="00B60A11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70</w:t>
            </w:r>
          </w:p>
        </w:tc>
      </w:tr>
      <w:tr w:rsidR="00B60A11" w:rsidTr="00361D5F">
        <w:tc>
          <w:tcPr>
            <w:tcW w:w="724" w:type="dxa"/>
          </w:tcPr>
          <w:p w:rsidR="00B60A11" w:rsidRDefault="00B60A1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16</w:t>
            </w:r>
          </w:p>
        </w:tc>
        <w:tc>
          <w:tcPr>
            <w:tcW w:w="3684" w:type="dxa"/>
          </w:tcPr>
          <w:p w:rsidR="00B60A11" w:rsidRPr="0090014E" w:rsidRDefault="00B60A11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กล่องพลาสติกกันน้ำ</w:t>
            </w:r>
          </w:p>
        </w:tc>
        <w:tc>
          <w:tcPr>
            <w:tcW w:w="847" w:type="dxa"/>
          </w:tcPr>
          <w:p w:rsidR="00B60A11" w:rsidRPr="00750538" w:rsidRDefault="00B60A11" w:rsidP="0090014E">
            <w:pPr>
              <w:jc w:val="right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B60A11" w:rsidRDefault="00B60A1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กล่อง</w:t>
            </w:r>
          </w:p>
        </w:tc>
        <w:tc>
          <w:tcPr>
            <w:tcW w:w="2857" w:type="dxa"/>
          </w:tcPr>
          <w:p w:rsidR="00B60A11" w:rsidRDefault="00B60A1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48D09746" wp14:editId="6859A4A2">
                  <wp:extent cx="1387186" cy="914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18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B60A11" w:rsidRPr="002722D4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ร้านขายอุปกรณ์ไฟฟ้าทั่วไป</w:t>
            </w:r>
          </w:p>
        </w:tc>
        <w:tc>
          <w:tcPr>
            <w:tcW w:w="1893" w:type="dxa"/>
          </w:tcPr>
          <w:p w:rsidR="00B60A11" w:rsidRPr="002722D4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250</w:t>
            </w:r>
          </w:p>
        </w:tc>
      </w:tr>
      <w:tr w:rsidR="00B60A11" w:rsidTr="00361D5F">
        <w:tc>
          <w:tcPr>
            <w:tcW w:w="724" w:type="dxa"/>
          </w:tcPr>
          <w:p w:rsidR="00B60A11" w:rsidRDefault="008C27A8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17</w:t>
            </w:r>
          </w:p>
        </w:tc>
        <w:tc>
          <w:tcPr>
            <w:tcW w:w="3684" w:type="dxa"/>
          </w:tcPr>
          <w:p w:rsidR="00B60A11" w:rsidRPr="00107B39" w:rsidRDefault="00107B39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 xml:space="preserve">แมกเนติกคอนแทคเตอร์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 xml:space="preserve">coil 220VAC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หน้าคอนแทคตั้งแต่ 20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  <w:t xml:space="preserve">A 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ขึ้นไป</w:t>
            </w:r>
          </w:p>
        </w:tc>
        <w:tc>
          <w:tcPr>
            <w:tcW w:w="847" w:type="dxa"/>
          </w:tcPr>
          <w:p w:rsidR="00B60A11" w:rsidRPr="00750538" w:rsidRDefault="00107B39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B60A11" w:rsidRDefault="00107B39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ตัว</w:t>
            </w:r>
          </w:p>
        </w:tc>
        <w:tc>
          <w:tcPr>
            <w:tcW w:w="2857" w:type="dxa"/>
          </w:tcPr>
          <w:p w:rsidR="00B60A11" w:rsidRDefault="00107B39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noProof/>
                <w:lang w:eastAsia="en-US" w:bidi="th-TH"/>
              </w:rPr>
              <w:drawing>
                <wp:inline distT="0" distB="0" distL="0" distR="0" wp14:anchorId="7C305C46" wp14:editId="5BC69088">
                  <wp:extent cx="671861" cy="914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61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:rsidR="00B60A11" w:rsidRPr="002722D4" w:rsidRDefault="00107B39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ร้านขายอุปกรณ์ไฟฟ้าทั่วไป</w:t>
            </w:r>
          </w:p>
        </w:tc>
        <w:tc>
          <w:tcPr>
            <w:tcW w:w="1893" w:type="dxa"/>
          </w:tcPr>
          <w:p w:rsidR="00B60A11" w:rsidRPr="002722D4" w:rsidRDefault="00107B39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300 - 400</w:t>
            </w:r>
          </w:p>
        </w:tc>
      </w:tr>
      <w:tr w:rsidR="00B60A11" w:rsidTr="00361D5F">
        <w:tc>
          <w:tcPr>
            <w:tcW w:w="724" w:type="dxa"/>
          </w:tcPr>
          <w:p w:rsidR="00B60A11" w:rsidRDefault="00107B39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18</w:t>
            </w:r>
          </w:p>
        </w:tc>
        <w:tc>
          <w:tcPr>
            <w:tcW w:w="3684" w:type="dxa"/>
          </w:tcPr>
          <w:p w:rsidR="00B60A11" w:rsidRPr="0090014E" w:rsidRDefault="00107B39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อุปกรณ์ประกอบอย่างอื่น เช่นสายไฟเชื่อมต่อ, ตะกั่วบัคกรี, น็อตยึดอุปกรณ์ ฯลฯ</w:t>
            </w:r>
          </w:p>
        </w:tc>
        <w:tc>
          <w:tcPr>
            <w:tcW w:w="847" w:type="dxa"/>
          </w:tcPr>
          <w:p w:rsidR="00B60A11" w:rsidRPr="00750538" w:rsidRDefault="00107B39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742" w:type="dxa"/>
          </w:tcPr>
          <w:p w:rsidR="00B60A11" w:rsidRDefault="00107B39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  <w:t>รวม</w:t>
            </w:r>
          </w:p>
        </w:tc>
        <w:tc>
          <w:tcPr>
            <w:tcW w:w="2857" w:type="dxa"/>
          </w:tcPr>
          <w:p w:rsidR="00B60A11" w:rsidRDefault="00B60A1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201" w:type="dxa"/>
          </w:tcPr>
          <w:p w:rsidR="00B60A11" w:rsidRPr="002722D4" w:rsidRDefault="00B60A1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bookmarkStart w:id="0" w:name="_GoBack"/>
            <w:bookmarkEnd w:id="0"/>
          </w:p>
        </w:tc>
        <w:tc>
          <w:tcPr>
            <w:tcW w:w="1893" w:type="dxa"/>
          </w:tcPr>
          <w:p w:rsidR="00B60A11" w:rsidRPr="002722D4" w:rsidRDefault="00107B39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200</w:t>
            </w:r>
          </w:p>
        </w:tc>
      </w:tr>
      <w:tr w:rsidR="00750841" w:rsidTr="00361D5F">
        <w:tc>
          <w:tcPr>
            <w:tcW w:w="724" w:type="dxa"/>
          </w:tcPr>
          <w:p w:rsidR="00750841" w:rsidRDefault="00750841" w:rsidP="0090014E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3684" w:type="dxa"/>
          </w:tcPr>
          <w:p w:rsidR="00750841" w:rsidRPr="0090014E" w:rsidRDefault="00750841" w:rsidP="0090014E">
            <w:pP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847" w:type="dxa"/>
          </w:tcPr>
          <w:p w:rsidR="00750841" w:rsidRPr="00750538" w:rsidRDefault="00750841" w:rsidP="0090014E">
            <w:pPr>
              <w:jc w:val="right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742" w:type="dxa"/>
          </w:tcPr>
          <w:p w:rsidR="00750841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rtl/>
                <w:cs/>
              </w:rPr>
            </w:pPr>
          </w:p>
        </w:tc>
        <w:tc>
          <w:tcPr>
            <w:tcW w:w="2857" w:type="dxa"/>
          </w:tcPr>
          <w:p w:rsidR="00750841" w:rsidRDefault="00750841" w:rsidP="0090014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201" w:type="dxa"/>
          </w:tcPr>
          <w:p w:rsidR="00750841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</w:p>
        </w:tc>
        <w:tc>
          <w:tcPr>
            <w:tcW w:w="1893" w:type="dxa"/>
          </w:tcPr>
          <w:p w:rsidR="00750841" w:rsidRPr="002722D4" w:rsidRDefault="00750841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</w:p>
        </w:tc>
      </w:tr>
      <w:tr w:rsidR="00107B39" w:rsidTr="0071009A">
        <w:tc>
          <w:tcPr>
            <w:tcW w:w="12055" w:type="dxa"/>
            <w:gridSpan w:val="6"/>
          </w:tcPr>
          <w:p w:rsidR="00107B39" w:rsidRPr="00107B39" w:rsidRDefault="00107B39" w:rsidP="00107B39">
            <w:pPr>
              <w:jc w:val="right"/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 xml:space="preserve">รวมค่าใช้จ่ายในส่วน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 xml:space="preserve">Hardware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โดยประมาณ</w:t>
            </w:r>
          </w:p>
        </w:tc>
        <w:tc>
          <w:tcPr>
            <w:tcW w:w="1893" w:type="dxa"/>
          </w:tcPr>
          <w:p w:rsidR="00107B39" w:rsidRPr="002722D4" w:rsidRDefault="00107B39" w:rsidP="0090014E">
            <w:pPr>
              <w:jc w:val="center"/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</w:pP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2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,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  <w:lang w:eastAsia="en-US" w:bidi="th-TH"/>
              </w:rPr>
              <w:t>325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  <w:lang w:eastAsia="en-US" w:bidi="th-TH"/>
              </w:rPr>
              <w:t>.00</w:t>
            </w:r>
          </w:p>
        </w:tc>
      </w:tr>
    </w:tbl>
    <w:p w:rsidR="008919F1" w:rsidRPr="00062842" w:rsidRDefault="008919F1" w:rsidP="008919F1">
      <w:pPr>
        <w:rPr>
          <w:rFonts w:ascii="EDPenSook" w:hAnsi="EDPenSook" w:cs="EDPenSook"/>
          <w:b/>
          <w:bCs/>
          <w:sz w:val="28"/>
          <w:szCs w:val="28"/>
          <w:lang w:bidi="th-TH"/>
        </w:rPr>
      </w:pPr>
    </w:p>
    <w:sectPr w:rsidR="008919F1" w:rsidRPr="00062842" w:rsidSect="00361D5F">
      <w:pgSz w:w="16838" w:h="11906" w:orient="landscape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95E" w:rsidRDefault="00EC695E">
      <w:pPr>
        <w:spacing w:after="0" w:line="240" w:lineRule="auto"/>
      </w:pPr>
      <w:r>
        <w:separator/>
      </w:r>
    </w:p>
  </w:endnote>
  <w:endnote w:type="continuationSeparator" w:id="0">
    <w:p w:rsidR="00EC695E" w:rsidRDefault="00EC6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EDPenSook">
    <w:panose1 w:val="02000000000000000000"/>
    <w:charset w:val="00"/>
    <w:family w:val="auto"/>
    <w:pitch w:val="variable"/>
    <w:sig w:usb0="81000003" w:usb1="10002008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95E" w:rsidRDefault="00EC695E">
      <w:pPr>
        <w:spacing w:after="0" w:line="240" w:lineRule="auto"/>
      </w:pPr>
      <w:r>
        <w:separator/>
      </w:r>
    </w:p>
  </w:footnote>
  <w:footnote w:type="continuationSeparator" w:id="0">
    <w:p w:rsidR="00EC695E" w:rsidRDefault="00EC69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F620EF"/>
    <w:multiLevelType w:val="hybridMultilevel"/>
    <w:tmpl w:val="339EB1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2CF"/>
    <w:rsid w:val="00062842"/>
    <w:rsid w:val="000970D3"/>
    <w:rsid w:val="00107B39"/>
    <w:rsid w:val="001B3CD8"/>
    <w:rsid w:val="001D63B1"/>
    <w:rsid w:val="00244244"/>
    <w:rsid w:val="002722D4"/>
    <w:rsid w:val="002A59BB"/>
    <w:rsid w:val="002D6C05"/>
    <w:rsid w:val="002F308F"/>
    <w:rsid w:val="00361D5F"/>
    <w:rsid w:val="00381D84"/>
    <w:rsid w:val="003B4072"/>
    <w:rsid w:val="00461B8D"/>
    <w:rsid w:val="0049280D"/>
    <w:rsid w:val="004C2104"/>
    <w:rsid w:val="004F035B"/>
    <w:rsid w:val="005F2AC2"/>
    <w:rsid w:val="00750841"/>
    <w:rsid w:val="007C3B86"/>
    <w:rsid w:val="008919F1"/>
    <w:rsid w:val="008A42CF"/>
    <w:rsid w:val="008C27A8"/>
    <w:rsid w:val="0090014E"/>
    <w:rsid w:val="00B60A11"/>
    <w:rsid w:val="00B941CC"/>
    <w:rsid w:val="00BD21F0"/>
    <w:rsid w:val="00C825D6"/>
    <w:rsid w:val="00D46152"/>
    <w:rsid w:val="00DA7070"/>
    <w:rsid w:val="00EC695E"/>
    <w:rsid w:val="00F2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92EB"/>
  <w15:docId w15:val="{CF8C0FAE-465E-467D-9777-B2D08FE9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15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1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4DDA23-A6D1-49B6-BD3C-DB47717D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224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Dragons</cp:lastModifiedBy>
  <cp:revision>11</cp:revision>
  <cp:lastPrinted>2017-01-20T07:28:00Z</cp:lastPrinted>
  <dcterms:created xsi:type="dcterms:W3CDTF">2016-02-09T09:24:00Z</dcterms:created>
  <dcterms:modified xsi:type="dcterms:W3CDTF">2017-01-20T07:31:00Z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